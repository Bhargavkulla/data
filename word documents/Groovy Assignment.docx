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5D620" w14:textId="596FD4E6" w:rsidR="0032048B" w:rsidRPr="00F1365C" w:rsidRDefault="00F1365C">
      <w:pPr>
        <w:rPr>
          <w:b/>
          <w:bCs/>
        </w:rPr>
      </w:pPr>
      <w:r w:rsidRPr="00F1365C">
        <w:rPr>
          <w:b/>
          <w:bCs/>
        </w:rPr>
        <w:t>Groovy</w:t>
      </w:r>
    </w:p>
    <w:p w14:paraId="0C9D4983" w14:textId="0919D19A" w:rsidR="00965B93" w:rsidRDefault="00965B93">
      <w:r w:rsidRPr="00742184">
        <w:drawing>
          <wp:inline distT="0" distB="0" distL="0" distR="0" wp14:anchorId="3E8ABE76" wp14:editId="59DCAA2F">
            <wp:extent cx="5731510" cy="1826895"/>
            <wp:effectExtent l="0" t="0" r="2540" b="1905"/>
            <wp:docPr id="15895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3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F9A" w14:textId="6170E054" w:rsidR="00742184" w:rsidRDefault="00742184">
      <w:r w:rsidRPr="00742184">
        <w:drawing>
          <wp:inline distT="0" distB="0" distL="0" distR="0" wp14:anchorId="425AEE7A" wp14:editId="2E1AD40E">
            <wp:extent cx="5731510" cy="6604000"/>
            <wp:effectExtent l="0" t="0" r="2540" b="6350"/>
            <wp:docPr id="199453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35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704" w14:textId="15D891EB" w:rsidR="00742184" w:rsidRDefault="001B6676">
      <w:r w:rsidRPr="001B6676">
        <w:lastRenderedPageBreak/>
        <w:drawing>
          <wp:inline distT="0" distB="0" distL="0" distR="0" wp14:anchorId="3062ACE7" wp14:editId="548FED2A">
            <wp:extent cx="4887007" cy="5191850"/>
            <wp:effectExtent l="0" t="0" r="8890" b="8890"/>
            <wp:docPr id="204397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6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83D" w14:textId="797F5651" w:rsidR="00965B93" w:rsidRPr="00965B93" w:rsidRDefault="00965B93">
      <w:pPr>
        <w:rPr>
          <w:b/>
          <w:bCs/>
        </w:rPr>
      </w:pPr>
      <w:r w:rsidRPr="00965B93">
        <w:rPr>
          <w:b/>
          <w:bCs/>
        </w:rPr>
        <w:t>Unary operators</w:t>
      </w:r>
    </w:p>
    <w:p w14:paraId="3C1FDB35" w14:textId="2C84EC73" w:rsidR="00965B93" w:rsidRDefault="00965B93">
      <w:r w:rsidRPr="00965B93">
        <w:drawing>
          <wp:inline distT="0" distB="0" distL="0" distR="0" wp14:anchorId="026FBF43" wp14:editId="44BB1B11">
            <wp:extent cx="5410200" cy="3232150"/>
            <wp:effectExtent l="0" t="0" r="0" b="6350"/>
            <wp:docPr id="95394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40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7" cy="32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E10" w14:textId="31040897" w:rsidR="00965B93" w:rsidRDefault="00965B93">
      <w:r w:rsidRPr="00965B93">
        <w:lastRenderedPageBreak/>
        <w:drawing>
          <wp:inline distT="0" distB="0" distL="0" distR="0" wp14:anchorId="02CA5510" wp14:editId="019DDB29">
            <wp:extent cx="5731510" cy="4301490"/>
            <wp:effectExtent l="0" t="0" r="2540" b="3810"/>
            <wp:docPr id="10053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3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69B" w14:textId="3CBD5A1C" w:rsidR="00CA558B" w:rsidRDefault="00CA558B">
      <w:pPr>
        <w:rPr>
          <w:b/>
          <w:bCs/>
        </w:rPr>
      </w:pPr>
      <w:r w:rsidRPr="00CA558B">
        <w:rPr>
          <w:b/>
          <w:bCs/>
        </w:rPr>
        <w:t>Assignment Arithmetic operat</w:t>
      </w:r>
      <w:r>
        <w:rPr>
          <w:b/>
          <w:bCs/>
        </w:rPr>
        <w:t>ors</w:t>
      </w:r>
    </w:p>
    <w:p w14:paraId="178968C5" w14:textId="4600F77C" w:rsidR="00CA558B" w:rsidRDefault="00CA558B">
      <w:pPr>
        <w:rPr>
          <w:b/>
          <w:bCs/>
        </w:rPr>
      </w:pPr>
      <w:r w:rsidRPr="00CA558B">
        <w:rPr>
          <w:b/>
          <w:bCs/>
        </w:rPr>
        <w:drawing>
          <wp:inline distT="0" distB="0" distL="0" distR="0" wp14:anchorId="2E232817" wp14:editId="72DDB7E3">
            <wp:extent cx="5000625" cy="4152900"/>
            <wp:effectExtent l="0" t="0" r="9525" b="0"/>
            <wp:docPr id="213621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8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886" cy="41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F006" w14:textId="49B7BA1C" w:rsidR="00CA558B" w:rsidRDefault="00CA558B">
      <w:pPr>
        <w:rPr>
          <w:b/>
          <w:bCs/>
        </w:rPr>
      </w:pPr>
      <w:r>
        <w:rPr>
          <w:b/>
          <w:bCs/>
        </w:rPr>
        <w:lastRenderedPageBreak/>
        <w:t>Relational operators</w:t>
      </w:r>
    </w:p>
    <w:p w14:paraId="46CA0608" w14:textId="0B82B0F7" w:rsidR="00CA558B" w:rsidRDefault="00CA558B">
      <w:pPr>
        <w:rPr>
          <w:b/>
          <w:bCs/>
        </w:rPr>
      </w:pPr>
      <w:r w:rsidRPr="00CA558B">
        <w:rPr>
          <w:b/>
          <w:bCs/>
        </w:rPr>
        <w:drawing>
          <wp:inline distT="0" distB="0" distL="0" distR="0" wp14:anchorId="2FCBA8A2" wp14:editId="0CEE1FFB">
            <wp:extent cx="5731510" cy="4193540"/>
            <wp:effectExtent l="0" t="0" r="2540" b="0"/>
            <wp:docPr id="25708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3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872A" w14:textId="6D305D0B" w:rsidR="003774E5" w:rsidRDefault="003774E5">
      <w:pPr>
        <w:rPr>
          <w:b/>
          <w:bCs/>
        </w:rPr>
      </w:pPr>
      <w:r>
        <w:rPr>
          <w:b/>
          <w:bCs/>
        </w:rPr>
        <w:t>Logical operators</w:t>
      </w:r>
    </w:p>
    <w:p w14:paraId="0BAA6F1A" w14:textId="424031C2" w:rsidR="00CA558B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33C1B605" wp14:editId="366BDE8B">
            <wp:extent cx="5731510" cy="3943350"/>
            <wp:effectExtent l="0" t="0" r="2540" b="0"/>
            <wp:docPr id="169277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4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826D" w14:textId="60A22E0F" w:rsidR="003774E5" w:rsidRDefault="003774E5">
      <w:pPr>
        <w:rPr>
          <w:b/>
          <w:bCs/>
        </w:rPr>
      </w:pPr>
      <w:r w:rsidRPr="003774E5">
        <w:rPr>
          <w:b/>
          <w:bCs/>
        </w:rPr>
        <w:lastRenderedPageBreak/>
        <w:drawing>
          <wp:inline distT="0" distB="0" distL="0" distR="0" wp14:anchorId="48CDE923" wp14:editId="1E75CEF1">
            <wp:extent cx="4677428" cy="3191320"/>
            <wp:effectExtent l="0" t="0" r="8890" b="9525"/>
            <wp:docPr id="188536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68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967" w14:textId="1FD97097" w:rsidR="003774E5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513F947B" wp14:editId="0F300BA0">
            <wp:extent cx="5134692" cy="2429214"/>
            <wp:effectExtent l="0" t="0" r="8890" b="9525"/>
            <wp:docPr id="178676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1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49BC" w14:textId="6F0D0AA3" w:rsidR="003774E5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625E0201" wp14:editId="61166BC8">
            <wp:extent cx="5133975" cy="2876550"/>
            <wp:effectExtent l="0" t="0" r="9525" b="0"/>
            <wp:docPr id="167632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1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6" cy="28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78B6" w14:textId="5F7D4F41" w:rsidR="003774E5" w:rsidRDefault="003774E5">
      <w:pPr>
        <w:rPr>
          <w:b/>
          <w:bCs/>
        </w:rPr>
      </w:pPr>
      <w:r>
        <w:rPr>
          <w:b/>
          <w:bCs/>
        </w:rPr>
        <w:lastRenderedPageBreak/>
        <w:t>Bitwise Operators</w:t>
      </w:r>
    </w:p>
    <w:p w14:paraId="3CBAA9F2" w14:textId="712A9FAE" w:rsidR="003774E5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0B3CC2A3" wp14:editId="66F23806">
            <wp:extent cx="5731510" cy="5948045"/>
            <wp:effectExtent l="0" t="0" r="2540" b="0"/>
            <wp:docPr id="8597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4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32B9" w14:textId="2F448D7D" w:rsidR="003774E5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73F4C1A9" wp14:editId="505AE172">
            <wp:extent cx="5731510" cy="2400300"/>
            <wp:effectExtent l="0" t="0" r="2540" b="0"/>
            <wp:docPr id="49896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66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B020" w14:textId="03A2842E" w:rsidR="003774E5" w:rsidRDefault="003774E5">
      <w:pPr>
        <w:rPr>
          <w:b/>
          <w:bCs/>
        </w:rPr>
      </w:pPr>
      <w:r>
        <w:rPr>
          <w:b/>
          <w:bCs/>
        </w:rPr>
        <w:lastRenderedPageBreak/>
        <w:t>Conditional operators</w:t>
      </w:r>
    </w:p>
    <w:p w14:paraId="2D53EDA7" w14:textId="308BD02B" w:rsidR="003774E5" w:rsidRDefault="003774E5">
      <w:pPr>
        <w:rPr>
          <w:b/>
          <w:bCs/>
        </w:rPr>
      </w:pPr>
      <w:r w:rsidRPr="003774E5">
        <w:rPr>
          <w:b/>
          <w:bCs/>
        </w:rPr>
        <w:drawing>
          <wp:inline distT="0" distB="0" distL="0" distR="0" wp14:anchorId="7EBDC893" wp14:editId="0C99C6D5">
            <wp:extent cx="5731510" cy="2304415"/>
            <wp:effectExtent l="0" t="0" r="2540" b="635"/>
            <wp:docPr id="191349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1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ACC" w14:textId="2B07C3B5" w:rsidR="003774E5" w:rsidRDefault="00F1365C">
      <w:pPr>
        <w:rPr>
          <w:b/>
          <w:bCs/>
        </w:rPr>
      </w:pPr>
      <w:r w:rsidRPr="00F1365C">
        <w:rPr>
          <w:b/>
          <w:bCs/>
        </w:rPr>
        <w:drawing>
          <wp:inline distT="0" distB="0" distL="0" distR="0" wp14:anchorId="63EBC294" wp14:editId="5C4970DD">
            <wp:extent cx="5731510" cy="1020445"/>
            <wp:effectExtent l="0" t="0" r="2540" b="8255"/>
            <wp:docPr id="152932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27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41A" w14:textId="489EDDC7" w:rsidR="00F1365C" w:rsidRDefault="00F1365C">
      <w:pPr>
        <w:rPr>
          <w:b/>
          <w:bCs/>
        </w:rPr>
      </w:pPr>
      <w:r w:rsidRPr="00F1365C">
        <w:rPr>
          <w:b/>
          <w:bCs/>
        </w:rPr>
        <w:drawing>
          <wp:inline distT="0" distB="0" distL="0" distR="0" wp14:anchorId="11AEFF2D" wp14:editId="523BE467">
            <wp:extent cx="5731510" cy="1204595"/>
            <wp:effectExtent l="0" t="0" r="2540" b="0"/>
            <wp:docPr id="61767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0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C149" w14:textId="77777777" w:rsidR="003774E5" w:rsidRDefault="003774E5">
      <w:pPr>
        <w:rPr>
          <w:b/>
          <w:bCs/>
        </w:rPr>
      </w:pPr>
    </w:p>
    <w:p w14:paraId="567C0CD1" w14:textId="77777777" w:rsidR="003774E5" w:rsidRDefault="003774E5">
      <w:pPr>
        <w:rPr>
          <w:b/>
          <w:bCs/>
        </w:rPr>
      </w:pPr>
    </w:p>
    <w:p w14:paraId="7C2655DA" w14:textId="77777777" w:rsidR="003774E5" w:rsidRDefault="003774E5">
      <w:pPr>
        <w:rPr>
          <w:b/>
          <w:bCs/>
        </w:rPr>
      </w:pPr>
    </w:p>
    <w:p w14:paraId="28E40C66" w14:textId="77777777" w:rsidR="003774E5" w:rsidRDefault="003774E5">
      <w:pPr>
        <w:rPr>
          <w:b/>
          <w:bCs/>
        </w:rPr>
      </w:pPr>
    </w:p>
    <w:p w14:paraId="12C0CF64" w14:textId="77777777" w:rsidR="003774E5" w:rsidRDefault="003774E5">
      <w:pPr>
        <w:rPr>
          <w:b/>
          <w:bCs/>
        </w:rPr>
      </w:pPr>
    </w:p>
    <w:p w14:paraId="4BD3EA5C" w14:textId="77777777" w:rsidR="003774E5" w:rsidRDefault="003774E5">
      <w:pPr>
        <w:rPr>
          <w:b/>
          <w:bCs/>
        </w:rPr>
      </w:pPr>
    </w:p>
    <w:p w14:paraId="6C3C446B" w14:textId="77777777" w:rsidR="00CA558B" w:rsidRPr="00CA558B" w:rsidRDefault="00CA558B">
      <w:pPr>
        <w:rPr>
          <w:b/>
          <w:bCs/>
        </w:rPr>
      </w:pPr>
    </w:p>
    <w:p w14:paraId="415AC3D1" w14:textId="77777777" w:rsidR="001B6676" w:rsidRDefault="001B6676"/>
    <w:p w14:paraId="79D80F39" w14:textId="709C7C63" w:rsidR="00742184" w:rsidRDefault="00742184"/>
    <w:sectPr w:rsidR="00742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184"/>
    <w:rsid w:val="00035211"/>
    <w:rsid w:val="001B6676"/>
    <w:rsid w:val="0032048B"/>
    <w:rsid w:val="003774E5"/>
    <w:rsid w:val="00742184"/>
    <w:rsid w:val="00965B93"/>
    <w:rsid w:val="009A48FB"/>
    <w:rsid w:val="00CA558B"/>
    <w:rsid w:val="00F1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959F1"/>
  <w15:chartTrackingRefBased/>
  <w15:docId w15:val="{240CD460-1F42-46D0-B5C0-E6AEDBC6D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1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1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1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1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1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1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1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1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1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1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1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1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1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1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1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1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1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2025-02-15T06:26:00Z</dcterms:created>
  <dcterms:modified xsi:type="dcterms:W3CDTF">2025-02-15T07:23:00Z</dcterms:modified>
</cp:coreProperties>
</file>